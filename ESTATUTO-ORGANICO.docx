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44"/>
          <w:szCs w:val="44"/>
        </w:rPr>
        <w:jc w:val="center"/>
        <w:spacing w:before="3"/>
        <w:ind w:left="76" w:right="72"/>
      </w:pP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UNIV</w:t>
      </w:r>
      <w:r>
        <w:rPr>
          <w:rFonts w:cs="Arial" w:hAnsi="Arial" w:eastAsia="Arial" w:ascii="Arial"/>
          <w:b/>
          <w:spacing w:val="1"/>
          <w:w w:val="100"/>
          <w:sz w:val="44"/>
          <w:szCs w:val="44"/>
        </w:rPr>
        <w:t>E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RSI</w:t>
      </w:r>
      <w:r>
        <w:rPr>
          <w:rFonts w:cs="Arial" w:hAnsi="Arial" w:eastAsia="Arial" w:ascii="Arial"/>
          <w:b/>
          <w:spacing w:val="1"/>
          <w:w w:val="100"/>
          <w:sz w:val="44"/>
          <w:szCs w:val="44"/>
        </w:rPr>
        <w:t>D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AD</w:t>
      </w:r>
      <w:r>
        <w:rPr>
          <w:rFonts w:cs="Arial" w:hAnsi="Arial" w:eastAsia="Arial" w:ascii="Arial"/>
          <w:b/>
          <w:spacing w:val="-30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MA</w:t>
      </w:r>
      <w:r>
        <w:rPr>
          <w:rFonts w:cs="Arial" w:hAnsi="Arial" w:eastAsia="Arial" w:ascii="Arial"/>
          <w:b/>
          <w:spacing w:val="3"/>
          <w:w w:val="100"/>
          <w:sz w:val="44"/>
          <w:szCs w:val="44"/>
        </w:rPr>
        <w:t>Y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OR</w:t>
      </w:r>
      <w:r>
        <w:rPr>
          <w:rFonts w:cs="Arial" w:hAnsi="Arial" w:eastAsia="Arial" w:ascii="Arial"/>
          <w:b/>
          <w:spacing w:val="-16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REAL</w:t>
      </w:r>
      <w:r>
        <w:rPr>
          <w:rFonts w:cs="Arial" w:hAnsi="Arial" w:eastAsia="Arial" w:ascii="Arial"/>
          <w:b/>
          <w:spacing w:val="-12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Y</w:t>
      </w:r>
      <w:r>
        <w:rPr>
          <w:rFonts w:cs="Arial" w:hAnsi="Arial" w:eastAsia="Arial" w:ascii="Arial"/>
          <w:b/>
          <w:spacing w:val="-1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2"/>
          <w:w w:val="99"/>
          <w:sz w:val="44"/>
          <w:szCs w:val="44"/>
        </w:rPr>
        <w:t>P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ONTIFIC</w:t>
      </w:r>
      <w:r>
        <w:rPr>
          <w:rFonts w:cs="Arial" w:hAnsi="Arial" w:eastAsia="Arial" w:ascii="Arial"/>
          <w:b/>
          <w:spacing w:val="2"/>
          <w:w w:val="99"/>
          <w:sz w:val="44"/>
          <w:szCs w:val="44"/>
        </w:rPr>
        <w:t>I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A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DE</w:t>
      </w:r>
      <w:r>
        <w:rPr>
          <w:rFonts w:cs="Arial" w:hAnsi="Arial" w:eastAsia="Arial" w:ascii="Arial"/>
          <w:b/>
          <w:spacing w:val="-6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S</w:t>
      </w:r>
      <w:r>
        <w:rPr>
          <w:rFonts w:cs="Arial" w:hAnsi="Arial" w:eastAsia="Arial" w:ascii="Arial"/>
          <w:b/>
          <w:spacing w:val="1"/>
          <w:w w:val="100"/>
          <w:sz w:val="44"/>
          <w:szCs w:val="44"/>
        </w:rPr>
        <w:t>A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N</w:t>
      </w:r>
      <w:r>
        <w:rPr>
          <w:rFonts w:cs="Arial" w:hAnsi="Arial" w:eastAsia="Arial" w:ascii="Arial"/>
          <w:b/>
          <w:spacing w:val="-9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F</w:t>
      </w:r>
      <w:r>
        <w:rPr>
          <w:rFonts w:cs="Arial" w:hAnsi="Arial" w:eastAsia="Arial" w:ascii="Arial"/>
          <w:b/>
          <w:spacing w:val="2"/>
          <w:w w:val="100"/>
          <w:sz w:val="44"/>
          <w:szCs w:val="44"/>
        </w:rPr>
        <w:t>R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ANCI</w:t>
      </w:r>
      <w:r>
        <w:rPr>
          <w:rFonts w:cs="Arial" w:hAnsi="Arial" w:eastAsia="Arial" w:ascii="Arial"/>
          <w:b/>
          <w:spacing w:val="1"/>
          <w:w w:val="100"/>
          <w:sz w:val="44"/>
          <w:szCs w:val="44"/>
        </w:rPr>
        <w:t>S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CO</w:t>
      </w:r>
      <w:r>
        <w:rPr>
          <w:rFonts w:cs="Arial" w:hAnsi="Arial" w:eastAsia="Arial" w:ascii="Arial"/>
          <w:b/>
          <w:spacing w:val="-26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2"/>
          <w:w w:val="100"/>
          <w:sz w:val="44"/>
          <w:szCs w:val="44"/>
        </w:rPr>
        <w:t>X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AVIER</w:t>
      </w:r>
      <w:r>
        <w:rPr>
          <w:rFonts w:cs="Arial" w:hAnsi="Arial" w:eastAsia="Arial" w:ascii="Arial"/>
          <w:b/>
          <w:spacing w:val="-14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DE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CH</w:t>
      </w:r>
      <w:r>
        <w:rPr>
          <w:rFonts w:cs="Arial" w:hAnsi="Arial" w:eastAsia="Arial" w:ascii="Arial"/>
          <w:b/>
          <w:spacing w:val="1"/>
          <w:w w:val="99"/>
          <w:sz w:val="44"/>
          <w:szCs w:val="44"/>
        </w:rPr>
        <w:t>U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QUI</w:t>
      </w:r>
      <w:r>
        <w:rPr>
          <w:rFonts w:cs="Arial" w:hAnsi="Arial" w:eastAsia="Arial" w:ascii="Arial"/>
          <w:b/>
          <w:spacing w:val="1"/>
          <w:w w:val="99"/>
          <w:sz w:val="44"/>
          <w:szCs w:val="44"/>
        </w:rPr>
        <w:t>S</w:t>
      </w:r>
      <w:r>
        <w:rPr>
          <w:rFonts w:cs="Arial" w:hAnsi="Arial" w:eastAsia="Arial" w:ascii="Arial"/>
          <w:b/>
          <w:spacing w:val="2"/>
          <w:w w:val="99"/>
          <w:sz w:val="44"/>
          <w:szCs w:val="44"/>
        </w:rPr>
        <w:t>A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CA</w:t>
      </w:r>
      <w:r>
        <w:rPr>
          <w:rFonts w:cs="Arial" w:hAnsi="Arial" w:eastAsia="Arial" w:ascii="Arial"/>
          <w:spacing w:val="0"/>
          <w:w w:val="100"/>
          <w:sz w:val="44"/>
          <w:szCs w:val="44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44"/>
          <w:szCs w:val="44"/>
        </w:rPr>
        <w:jc w:val="center"/>
        <w:ind w:left="2176" w:right="2169"/>
      </w:pP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ESTATU</w:t>
      </w:r>
      <w:r>
        <w:rPr>
          <w:rFonts w:cs="Arial" w:hAnsi="Arial" w:eastAsia="Arial" w:ascii="Arial"/>
          <w:b/>
          <w:spacing w:val="2"/>
          <w:w w:val="100"/>
          <w:sz w:val="44"/>
          <w:szCs w:val="44"/>
        </w:rPr>
        <w:t>T</w:t>
      </w:r>
      <w:r>
        <w:rPr>
          <w:rFonts w:cs="Arial" w:hAnsi="Arial" w:eastAsia="Arial" w:ascii="Arial"/>
          <w:b/>
          <w:spacing w:val="0"/>
          <w:w w:val="100"/>
          <w:sz w:val="44"/>
          <w:szCs w:val="44"/>
        </w:rPr>
        <w:t>O</w:t>
      </w:r>
      <w:r>
        <w:rPr>
          <w:rFonts w:cs="Arial" w:hAnsi="Arial" w:eastAsia="Arial" w:ascii="Arial"/>
          <w:b/>
          <w:spacing w:val="-24"/>
          <w:w w:val="100"/>
          <w:sz w:val="44"/>
          <w:szCs w:val="44"/>
        </w:rPr>
        <w:t> 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O</w:t>
      </w:r>
      <w:r>
        <w:rPr>
          <w:rFonts w:cs="Arial" w:hAnsi="Arial" w:eastAsia="Arial" w:ascii="Arial"/>
          <w:b/>
          <w:spacing w:val="1"/>
          <w:w w:val="99"/>
          <w:sz w:val="44"/>
          <w:szCs w:val="44"/>
        </w:rPr>
        <w:t>R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GÁ</w:t>
      </w:r>
      <w:r>
        <w:rPr>
          <w:rFonts w:cs="Arial" w:hAnsi="Arial" w:eastAsia="Arial" w:ascii="Arial"/>
          <w:b/>
          <w:spacing w:val="-1"/>
          <w:w w:val="99"/>
          <w:sz w:val="44"/>
          <w:szCs w:val="44"/>
        </w:rPr>
        <w:t>N</w:t>
      </w:r>
      <w:r>
        <w:rPr>
          <w:rFonts w:cs="Arial" w:hAnsi="Arial" w:eastAsia="Arial" w:ascii="Arial"/>
          <w:b/>
          <w:spacing w:val="2"/>
          <w:w w:val="100"/>
          <w:sz w:val="44"/>
          <w:szCs w:val="44"/>
        </w:rPr>
        <w:t>I</w:t>
      </w:r>
      <w:r>
        <w:rPr>
          <w:rFonts w:cs="Arial" w:hAnsi="Arial" w:eastAsia="Arial" w:ascii="Arial"/>
          <w:b/>
          <w:spacing w:val="2"/>
          <w:w w:val="99"/>
          <w:sz w:val="44"/>
          <w:szCs w:val="44"/>
        </w:rPr>
        <w:t>C</w:t>
      </w:r>
      <w:r>
        <w:rPr>
          <w:rFonts w:cs="Arial" w:hAnsi="Arial" w:eastAsia="Arial" w:ascii="Arial"/>
          <w:b/>
          <w:spacing w:val="0"/>
          <w:w w:val="99"/>
          <w:sz w:val="44"/>
          <w:szCs w:val="44"/>
        </w:rPr>
        <w:t>O</w:t>
      </w:r>
      <w:r>
        <w:rPr>
          <w:rFonts w:cs="Arial" w:hAnsi="Arial" w:eastAsia="Arial" w:ascii="Arial"/>
          <w:spacing w:val="0"/>
          <w:w w:val="100"/>
          <w:sz w:val="44"/>
          <w:szCs w:val="44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807"/>
      </w:pPr>
      <w:r>
        <w:pict>
          <v:shape type="#_x0000_t75" style="width:196.15pt;height:215.95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center"/>
        <w:ind w:left="3118" w:right="3105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SU</w:t>
      </w:r>
      <w:r>
        <w:rPr>
          <w:rFonts w:cs="Arial" w:hAnsi="Arial" w:eastAsia="Arial" w:ascii="Arial"/>
          <w:b/>
          <w:spacing w:val="-1"/>
          <w:w w:val="100"/>
          <w:sz w:val="36"/>
          <w:szCs w:val="36"/>
        </w:rPr>
        <w:t>C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-</w:t>
      </w:r>
      <w:r>
        <w:rPr>
          <w:rFonts w:cs="Arial" w:hAnsi="Arial" w:eastAsia="Arial" w:ascii="Arial"/>
          <w:b/>
          <w:spacing w:val="2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BOL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</w:rPr>
        <w:t>I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V</w:t>
      </w:r>
      <w:r>
        <w:rPr>
          <w:rFonts w:cs="Arial" w:hAnsi="Arial" w:eastAsia="Arial" w:ascii="Arial"/>
          <w:b/>
          <w:spacing w:val="5"/>
          <w:w w:val="100"/>
          <w:sz w:val="36"/>
          <w:szCs w:val="36"/>
        </w:rPr>
        <w:t>I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A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rFonts w:cs="Arial" w:hAnsi="Arial" w:eastAsia="Arial" w:ascii="Arial"/>
          <w:sz w:val="36"/>
          <w:szCs w:val="36"/>
        </w:rPr>
        <w:jc w:val="center"/>
        <w:spacing w:lineRule="exact" w:line="400"/>
        <w:ind w:left="4239" w:right="4230"/>
        <w:sectPr>
          <w:pgSz w:w="12260" w:h="15860"/>
          <w:pgMar w:top="1480" w:bottom="280" w:left="1720" w:right="1160"/>
        </w:sectPr>
      </w:pP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2</w:t>
      </w:r>
      <w:r>
        <w:rPr>
          <w:rFonts w:cs="Arial" w:hAnsi="Arial" w:eastAsia="Arial" w:ascii="Arial"/>
          <w:b/>
          <w:spacing w:val="-2"/>
          <w:w w:val="100"/>
          <w:position w:val="-1"/>
          <w:sz w:val="36"/>
          <w:szCs w:val="36"/>
        </w:rPr>
        <w:t>0</w:t>
      </w:r>
      <w:r>
        <w:rPr>
          <w:rFonts w:cs="Arial" w:hAnsi="Arial" w:eastAsia="Arial" w:ascii="Arial"/>
          <w:b/>
          <w:spacing w:val="1"/>
          <w:w w:val="100"/>
          <w:position w:val="-1"/>
          <w:sz w:val="36"/>
          <w:szCs w:val="36"/>
        </w:rPr>
        <w:t>1</w: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0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5"/>
        <w:ind w:left="102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POR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O: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ind w:left="102"/>
      </w:pPr>
      <w:r>
        <w:rPr>
          <w:rFonts w:cs="Arial" w:hAnsi="Arial" w:eastAsia="Arial" w:ascii="Arial"/>
          <w:spacing w:val="0"/>
          <w:w w:val="100"/>
          <w:sz w:val="28"/>
          <w:szCs w:val="28"/>
        </w:rPr>
        <w:t>El</w:t>
      </w:r>
      <w:r>
        <w:rPr>
          <w:rFonts w:cs="Arial" w:hAnsi="Arial" w:eastAsia="Arial" w:ascii="Arial"/>
          <w:spacing w:val="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ER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G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ESO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h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aprob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do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el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igu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en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e: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2"/>
          <w:szCs w:val="32"/>
        </w:rPr>
        <w:jc w:val="center"/>
        <w:ind w:left="156" w:right="175"/>
      </w:pP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S</w:t>
      </w:r>
      <w:r>
        <w:rPr>
          <w:rFonts w:cs="Arial" w:hAnsi="Arial" w:eastAsia="Arial" w:ascii="Arial"/>
          <w:b/>
          <w:spacing w:val="4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-7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U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spacing w:val="-18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R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G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ÁN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CO</w:t>
      </w:r>
      <w:r>
        <w:rPr>
          <w:rFonts w:cs="Arial" w:hAnsi="Arial" w:eastAsia="Arial" w:ascii="Arial"/>
          <w:b/>
          <w:spacing w:val="-17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DE</w:t>
      </w:r>
      <w:r>
        <w:rPr>
          <w:rFonts w:cs="Arial" w:hAnsi="Arial" w:eastAsia="Arial" w:ascii="Arial"/>
          <w:b/>
          <w:spacing w:val="-4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4"/>
          <w:w w:val="100"/>
          <w:sz w:val="32"/>
          <w:szCs w:val="32"/>
        </w:rPr>
        <w:t>L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-4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UNIV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RSI</w:t>
      </w:r>
      <w:r>
        <w:rPr>
          <w:rFonts w:cs="Arial" w:hAnsi="Arial" w:eastAsia="Arial" w:ascii="Arial"/>
          <w:b/>
          <w:spacing w:val="5"/>
          <w:w w:val="100"/>
          <w:sz w:val="32"/>
          <w:szCs w:val="32"/>
        </w:rPr>
        <w:t>D</w:t>
      </w:r>
      <w:r>
        <w:rPr>
          <w:rFonts w:cs="Arial" w:hAnsi="Arial" w:eastAsia="Arial" w:ascii="Arial"/>
          <w:b/>
          <w:spacing w:val="-5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D</w:t>
      </w:r>
      <w:r>
        <w:rPr>
          <w:rFonts w:cs="Arial" w:hAnsi="Arial" w:eastAsia="Arial" w:ascii="Arial"/>
          <w:b/>
          <w:spacing w:val="-18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5"/>
          <w:w w:val="100"/>
          <w:sz w:val="32"/>
          <w:szCs w:val="32"/>
        </w:rPr>
        <w:t>M</w:t>
      </w:r>
      <w:r>
        <w:rPr>
          <w:rFonts w:cs="Arial" w:hAnsi="Arial" w:eastAsia="Arial" w:ascii="Arial"/>
          <w:b/>
          <w:spacing w:val="-7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3"/>
          <w:w w:val="100"/>
          <w:sz w:val="32"/>
          <w:szCs w:val="32"/>
        </w:rPr>
        <w:t>Y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R,</w:t>
      </w:r>
      <w:r>
        <w:rPr>
          <w:rFonts w:cs="Arial" w:hAnsi="Arial" w:eastAsia="Arial" w:ascii="Arial"/>
          <w:b/>
          <w:spacing w:val="-11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R</w:t>
      </w:r>
      <w:r>
        <w:rPr>
          <w:rFonts w:cs="Arial" w:hAnsi="Arial" w:eastAsia="Arial" w:ascii="Arial"/>
          <w:b/>
          <w:spacing w:val="5"/>
          <w:w w:val="99"/>
          <w:sz w:val="32"/>
          <w:szCs w:val="32"/>
        </w:rPr>
        <w:t>E</w:t>
      </w:r>
      <w:r>
        <w:rPr>
          <w:rFonts w:cs="Arial" w:hAnsi="Arial" w:eastAsia="Arial" w:ascii="Arial"/>
          <w:b/>
          <w:spacing w:val="-7"/>
          <w:w w:val="99"/>
          <w:sz w:val="32"/>
          <w:szCs w:val="32"/>
        </w:rPr>
        <w:t>A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L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Y</w:t>
      </w:r>
      <w:r>
        <w:rPr>
          <w:rFonts w:cs="Arial" w:hAnsi="Arial" w:eastAsia="Arial" w:ascii="Arial"/>
          <w:b/>
          <w:spacing w:val="-2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P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NT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FIC</w:t>
      </w:r>
      <w:r>
        <w:rPr>
          <w:rFonts w:cs="Arial" w:hAnsi="Arial" w:eastAsia="Arial" w:ascii="Arial"/>
          <w:b/>
          <w:spacing w:val="7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-23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D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spacing w:val="-4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6"/>
          <w:w w:val="100"/>
          <w:sz w:val="32"/>
          <w:szCs w:val="32"/>
        </w:rPr>
        <w:t>S</w:t>
      </w:r>
      <w:r>
        <w:rPr>
          <w:rFonts w:cs="Arial" w:hAnsi="Arial" w:eastAsia="Arial" w:ascii="Arial"/>
          <w:b/>
          <w:spacing w:val="-7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N</w:t>
      </w:r>
      <w:r>
        <w:rPr>
          <w:rFonts w:cs="Arial" w:hAnsi="Arial" w:eastAsia="Arial" w:ascii="Arial"/>
          <w:b/>
          <w:spacing w:val="-5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F</w:t>
      </w:r>
      <w:r>
        <w:rPr>
          <w:rFonts w:cs="Arial" w:hAnsi="Arial" w:eastAsia="Arial" w:ascii="Arial"/>
          <w:b/>
          <w:spacing w:val="6"/>
          <w:w w:val="100"/>
          <w:sz w:val="32"/>
          <w:szCs w:val="32"/>
        </w:rPr>
        <w:t>R</w:t>
      </w:r>
      <w:r>
        <w:rPr>
          <w:rFonts w:cs="Arial" w:hAnsi="Arial" w:eastAsia="Arial" w:ascii="Arial"/>
          <w:b/>
          <w:spacing w:val="-7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N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C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SCO</w:t>
      </w:r>
      <w:r>
        <w:rPr>
          <w:rFonts w:cs="Arial" w:hAnsi="Arial" w:eastAsia="Arial" w:ascii="Arial"/>
          <w:b/>
          <w:spacing w:val="-19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5"/>
          <w:w w:val="100"/>
          <w:sz w:val="32"/>
          <w:szCs w:val="32"/>
        </w:rPr>
        <w:t>X</w:t>
      </w:r>
      <w:r>
        <w:rPr>
          <w:rFonts w:cs="Arial" w:hAnsi="Arial" w:eastAsia="Arial" w:ascii="Arial"/>
          <w:b/>
          <w:spacing w:val="-7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3"/>
          <w:w w:val="100"/>
          <w:sz w:val="32"/>
          <w:szCs w:val="32"/>
        </w:rPr>
        <w:t>V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IER</w:t>
      </w:r>
      <w:r>
        <w:rPr>
          <w:rFonts w:cs="Arial" w:hAnsi="Arial" w:eastAsia="Arial" w:ascii="Arial"/>
          <w:b/>
          <w:spacing w:val="-9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2"/>
          <w:w w:val="99"/>
          <w:sz w:val="32"/>
          <w:szCs w:val="32"/>
        </w:rPr>
        <w:t>D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E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CH</w:t>
      </w:r>
      <w:r>
        <w:rPr>
          <w:rFonts w:cs="Arial" w:hAnsi="Arial" w:eastAsia="Arial" w:ascii="Arial"/>
          <w:b/>
          <w:spacing w:val="2"/>
          <w:w w:val="99"/>
          <w:sz w:val="32"/>
          <w:szCs w:val="32"/>
        </w:rPr>
        <w:t>U</w:t>
      </w:r>
      <w:r>
        <w:rPr>
          <w:rFonts w:cs="Arial" w:hAnsi="Arial" w:eastAsia="Arial" w:ascii="Arial"/>
          <w:b/>
          <w:spacing w:val="-1"/>
          <w:w w:val="99"/>
          <w:sz w:val="32"/>
          <w:szCs w:val="32"/>
        </w:rPr>
        <w:t>Q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UI</w:t>
      </w:r>
      <w:r>
        <w:rPr>
          <w:rFonts w:cs="Arial" w:hAnsi="Arial" w:eastAsia="Arial" w:ascii="Arial"/>
          <w:b/>
          <w:spacing w:val="5"/>
          <w:w w:val="99"/>
          <w:sz w:val="32"/>
          <w:szCs w:val="32"/>
        </w:rPr>
        <w:t>S</w:t>
      </w:r>
      <w:r>
        <w:rPr>
          <w:rFonts w:cs="Arial" w:hAnsi="Arial" w:eastAsia="Arial" w:ascii="Arial"/>
          <w:b/>
          <w:spacing w:val="-7"/>
          <w:w w:val="99"/>
          <w:sz w:val="32"/>
          <w:szCs w:val="32"/>
        </w:rPr>
        <w:t>A</w:t>
      </w:r>
      <w:r>
        <w:rPr>
          <w:rFonts w:cs="Arial" w:hAnsi="Arial" w:eastAsia="Arial" w:ascii="Arial"/>
          <w:b/>
          <w:spacing w:val="7"/>
          <w:w w:val="99"/>
          <w:sz w:val="32"/>
          <w:szCs w:val="32"/>
        </w:rPr>
        <w:t>C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A</w:t>
      </w:r>
      <w:r>
        <w:rPr>
          <w:rFonts w:cs="Arial" w:hAnsi="Arial" w:eastAsia="Arial" w:ascii="Arial"/>
          <w:spacing w:val="0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058" w:right="3074" w:firstLine="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45" w:right="3556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EPTO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79" w:right="69" w:hanging="1277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res,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79"/>
      </w:pP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7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13" w:right="3527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094" w:right="111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N,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N,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ETI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8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79"/>
        <w:sectPr>
          <w:pgNumType w:start="1"/>
          <w:pgMar w:header="741" w:footer="1042" w:top="1060" w:bottom="280" w:left="1600" w:right="1020"/>
          <w:headerReference w:type="default" r:id="rId5"/>
          <w:footerReference w:type="default" r:id="rId6"/>
          <w:pgSz w:w="12260" w:h="1586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81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8" w:right="11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1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8" w:right="10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ipios</w:t>
      </w:r>
      <w:r>
        <w:rPr>
          <w:rFonts w:cs="Arial" w:hAnsi="Arial" w:eastAsia="Arial" w:ascii="Arial"/>
          <w:b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459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20" w:right="111" w:hanging="427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nomía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dad</w:t>
      </w:r>
      <w:r>
        <w:rPr>
          <w:rFonts w:cs="Arial" w:hAnsi="Arial" w:eastAsia="Arial" w:ascii="Arial"/>
          <w:b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rqui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4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libre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3" w:lineRule="exact" w:line="260"/>
        <w:ind w:left="2034" w:right="119" w:hanging="28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2034" w:right="119" w:hanging="28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19" w:right="110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onomía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onómi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recibir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résti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ios.</w:t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58" w:hRule="exact"/>
        </w:trPr>
        <w:tc>
          <w:tcPr>
            <w:tcW w:w="3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69"/>
              <w:ind w:left="40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c)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78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69"/>
              <w:ind w:left="9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Defensa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Fuero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Uni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ita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69"/>
              <w:ind w:left="14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í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</w:p>
        </w:tc>
      </w:tr>
      <w:tr>
        <w:trPr>
          <w:trHeight w:val="276" w:hRule="exact"/>
        </w:trPr>
        <w:tc>
          <w:tcPr>
            <w:tcW w:w="3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478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4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cia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ó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ica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re</w:t>
            </w:r>
          </w:p>
        </w:tc>
        <w:tc>
          <w:tcPr>
            <w:tcW w:w="3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8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ro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</w:p>
        </w:tc>
      </w:tr>
      <w:tr>
        <w:trPr>
          <w:trHeight w:val="294" w:hRule="exact"/>
        </w:trPr>
        <w:tc>
          <w:tcPr>
            <w:tcW w:w="3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478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4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inistra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s.</w:t>
            </w:r>
          </w:p>
        </w:tc>
        <w:tc>
          <w:tcPr>
            <w:tcW w:w="3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8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isc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ción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cial,</w:t>
            </w:r>
          </w:p>
        </w:tc>
      </w:tr>
    </w:tbl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40"/>
        <w:ind w:left="1619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19"/>
        <w:sectPr>
          <w:pgMar w:header="741" w:footer="1042" w:top="1060" w:bottom="280" w:left="1600" w:right="980"/>
          <w:pgSz w:w="12260" w:h="1586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602" w:right="72" w:hanging="5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nomía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dé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99" w:right="76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Lib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Cátedra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99" w:right="72" w:hanging="40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Lib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tiga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rrollo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recibir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80" w:val="left"/>
        </w:tabs>
        <w:jc w:val="both"/>
        <w:ind w:left="1499" w:right="71" w:hanging="403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Lib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dio</w:t>
      </w:r>
      <w:r>
        <w:rPr>
          <w:rFonts w:cs="Arial" w:hAnsi="Arial" w:eastAsia="Arial" w:ascii="Arial"/>
          <w:b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99" w:right="73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Gobi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rno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exact" w:line="260"/>
        <w:ind w:left="1499" w:right="71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pend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ológi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dad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80" w:val="left"/>
        </w:tabs>
        <w:jc w:val="both"/>
        <w:ind w:left="1499" w:right="76" w:hanging="403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Interdi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dad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99" w:right="72" w:hanging="40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Defensa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b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mbi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80" w:val="left"/>
        </w:tabs>
        <w:jc w:val="both"/>
        <w:ind w:left="1499" w:right="71" w:hanging="403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ultura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iál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76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Integr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dad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Ética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19" w:right="70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Defensa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rát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19" w:right="73" w:hanging="40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n)</w:t>
      </w:r>
      <w:r>
        <w:rPr>
          <w:rFonts w:cs="Arial" w:hAnsi="Arial" w:eastAsia="Arial" w:ascii="Arial"/>
          <w:b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Equidad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jeres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0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ñ)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peto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Defe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hos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Humanos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romo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2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s;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Ob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34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tigati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54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794" w:right="75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1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71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Form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1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6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iscerni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3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For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714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Inter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2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3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94" w:right="76" w:hanging="360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794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ltidiscipli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714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b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68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Culti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2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loración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861" w:right="507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69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6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98" w:right="71" w:firstLine="1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62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Ob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98" w:right="75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18" w:right="71" w:hanging="1274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Funcion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sté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473" w:right="3482" w:hanging="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CONSTITUCI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03" w:right="8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02" w:right="72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rera(s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02" w:right="79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236" w:right="424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478"/>
        <w:ind w:left="102" w:right="2380" w:firstLine="230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LECCIÓN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UTO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orid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9"/>
        <w:ind w:left="1290" w:right="72" w:hanging="240"/>
      </w:pPr>
      <w:r>
        <w:rPr>
          <w:rFonts w:cs="Arial" w:hAnsi="Arial" w:eastAsia="Arial" w:ascii="Arial"/>
          <w:b/>
          <w:spacing w:val="1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sz w:val="24"/>
          <w:szCs w:val="24"/>
        </w:rPr>
        <w:t>)</w:t>
      </w:r>
      <w:r>
        <w:rPr>
          <w:rFonts w:cs="Arial" w:hAnsi="Arial" w:eastAsia="Arial" w:ascii="Arial"/>
          <w:b/>
          <w:spacing w:val="-4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ü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%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90" w:right="75" w:hanging="24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b/>
          <w:spacing w:val="14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irecto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ü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290" w:right="73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%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90" w:right="75" w:hanging="240"/>
      </w:pPr>
      <w:r>
        <w:pict>
          <v:group style="position:absolute;margin-left:417.55pt;margin-top:91.2659pt;width:3.24pt;height:0pt;mso-position-horizontal-relative:page;mso-position-vertical-relative:paragraph;z-index:-2340" coordorigin="8351,1825" coordsize="65,0">
            <v:shape style="position:absolute;left:8351;top:1825;width:65;height:0" coordorigin="8351,1825" coordsize="65,0" path="m8351,1825l8416,1825e" filled="f" stroked="t" strokeweight="0.7000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1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sz w:val="24"/>
          <w:szCs w:val="24"/>
        </w:rPr>
        <w:t>)</w:t>
      </w:r>
      <w:r>
        <w:rPr>
          <w:rFonts w:cs="Arial" w:hAnsi="Arial" w:eastAsia="Arial" w:ascii="Arial"/>
          <w:b/>
          <w:spacing w:val="-4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362" w:right="71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90" w:right="71" w:hanging="24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14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90" w:right="75" w:hanging="240"/>
      </w:pPr>
      <w:r>
        <w:rPr>
          <w:rFonts w:cs="Arial" w:hAnsi="Arial" w:eastAsia="Arial" w:ascii="Arial"/>
          <w:b/>
          <w:spacing w:val="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sz w:val="24"/>
          <w:szCs w:val="24"/>
        </w:rPr>
        <w:t>)</w:t>
      </w:r>
      <w:r>
        <w:rPr>
          <w:rFonts w:cs="Arial" w:hAnsi="Arial" w:eastAsia="Arial" w:ascii="Arial"/>
          <w:b/>
          <w:spacing w:val="-4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3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4202" w:right="421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" w:lineRule="atLeast" w:line="540"/>
        <w:ind w:left="3599" w:right="2565" w:hanging="94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OBI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06" w:right="62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ÓR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BIERNO,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UTO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CIONES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772" w:right="565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1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170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–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13" w:right="3527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967" w:right="198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CONGRESO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UNIVERSI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4" w:hanging="141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513" w:right="77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 w:right="55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30" w:right="130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7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ién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087" w:right="73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(Un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082" w:right="7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–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2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8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2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182" w:right="73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784" w:right="16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82" w:right="76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ró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5" w:right="3545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TERCE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933" w:right="294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CONSE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9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90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5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918" w:right="1788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0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16" w:right="78" w:hanging="36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16" w:right="73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ciero,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080" w:val="left"/>
        </w:tabs>
        <w:jc w:val="left"/>
        <w:spacing w:lineRule="exact" w:line="260"/>
        <w:ind w:left="2082" w:right="78" w:hanging="55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1)</w:t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truc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s)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52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b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52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b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rno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52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b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5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stros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5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950" w:right="836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cias.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40" w:val="left"/>
        </w:tabs>
        <w:jc w:val="both"/>
        <w:ind w:left="1348" w:right="76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“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”;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220" w:val="left"/>
        </w:tabs>
        <w:jc w:val="both"/>
        <w:spacing w:before="29"/>
        <w:ind w:left="1228" w:right="70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r: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28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220" w:val="left"/>
        </w:tabs>
        <w:jc w:val="both"/>
        <w:ind w:left="1228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(PSCU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42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28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28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exact" w:line="260"/>
        <w:ind w:left="1242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ñ)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6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28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rtám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28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6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Decre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68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40" w:val="left"/>
        </w:tabs>
        <w:jc w:val="left"/>
        <w:spacing w:before="29"/>
        <w:ind w:left="1348" w:right="76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ciarse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48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48" w:right="69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w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48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x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48" w:right="75" w:hanging="360"/>
      </w:pP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%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iembro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7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849" w:right="77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213" w:right="398"/>
      </w:pP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80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80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7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78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76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80" w:hanging="36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18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51" w:right="70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07" w:right="362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100" w:right="211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BL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DOCENT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8" w:hanging="14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4" w:hanging="14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8" w:hanging="14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5" w:hanging="14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21" w:right="363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QUINTO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661" w:right="267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CONS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8" w:hanging="14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6" w:hanging="144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cido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7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69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0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itida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2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0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2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67" w:hanging="42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Anua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7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7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revia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4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rar,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5" w:hanging="42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spacing w:before="29"/>
        <w:ind w:left="1602" w:right="75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68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732" w:right="374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EXTO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RECTOR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8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405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4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4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35" w:right="77" w:hanging="281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5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170" w:right="81" w:hanging="21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170" w:right="75" w:hanging="216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170" w:right="79" w:hanging="216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170" w:right="74" w:hanging="22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Presidir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6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6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4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FANCE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jerár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tabs>
          <w:tab w:pos="1340" w:val="left"/>
        </w:tabs>
        <w:jc w:val="both"/>
        <w:ind w:left="1348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iares,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40" w:val="left"/>
        </w:tabs>
        <w:jc w:val="both"/>
        <w:ind w:left="1348" w:right="74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348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40" w:val="left"/>
        </w:tabs>
        <w:jc w:val="both"/>
        <w:ind w:left="1348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inistrar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(6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48" w:right="7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Decre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ñ)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48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9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Ejercer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98" w:right="3611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ÉPTIMO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ICERRECTOR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4" w:right="79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3" w:right="74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53" w:right="6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ctivid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Presidir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7" w:hanging="5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53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45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40" w:val="left"/>
        </w:tabs>
        <w:jc w:val="both"/>
        <w:ind w:left="1453" w:right="72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53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jerár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40" w:val="left"/>
        </w:tabs>
        <w:jc w:val="both"/>
        <w:ind w:left="1453" w:right="72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40" w:val="left"/>
        </w:tabs>
        <w:jc w:val="both"/>
        <w:ind w:left="1453" w:right="65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53" w:right="78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lsar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40" w:val="left"/>
        </w:tabs>
        <w:jc w:val="both"/>
        <w:spacing w:before="29"/>
        <w:ind w:left="1453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Presidir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Biblio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tral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rchi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Presidir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07" w:right="362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907" w:right="191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DIRECTOR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9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–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95" w:right="74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80" w:val="left"/>
        </w:tabs>
        <w:jc w:val="both"/>
        <w:ind w:left="1595" w:right="77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95" w:right="74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95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9" w:hanging="427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77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4" w:hanging="427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67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8" w:hanging="427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71" w:hanging="427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662" w:right="71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2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jerár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52" w:right="76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rar,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3" w:hanging="427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40" w:val="left"/>
        </w:tabs>
        <w:jc w:val="both"/>
        <w:ind w:left="1662" w:right="78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residir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exact" w:line="260"/>
        <w:ind w:left="1662" w:right="83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Ejercer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76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4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ñ)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78" w:hanging="4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69" w:right="357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NOVENO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833" w:right="185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3" w:hanging="141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í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sistir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80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4" w:right="4227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39" w:right="6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39" w:right="75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39" w:right="75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6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72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41" w:right="3655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DÉCIMO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584"/>
        <w:ind w:left="102" w:right="1566" w:firstLine="223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DIRECTOR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iere.</w:t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4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3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9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62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800" w:val="left"/>
        </w:tabs>
        <w:jc w:val="both"/>
        <w:ind w:left="1804" w:right="77" w:hanging="444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5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romoci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7" w:hanging="569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retiro,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800" w:val="left"/>
        </w:tabs>
        <w:jc w:val="both"/>
        <w:ind w:left="1804" w:right="78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For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0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804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800" w:val="left"/>
        </w:tabs>
        <w:jc w:val="left"/>
        <w:ind w:left="1804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444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44"/>
        <w:ind w:left="4015" w:right="3055" w:hanging="92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DÉCIMO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3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486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2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reras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79" w:right="74" w:hanging="42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60" w:val="left"/>
        </w:tabs>
        <w:jc w:val="both"/>
        <w:ind w:left="1362" w:right="79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6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362" w:right="8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Plan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82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rticular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0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–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1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60" w:val="left"/>
        </w:tabs>
        <w:jc w:val="both"/>
        <w:ind w:left="1362" w:right="76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ince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36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(1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60" w:val="left"/>
        </w:tabs>
        <w:jc w:val="both"/>
        <w:ind w:left="1362" w:right="73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360" w:val="left"/>
        </w:tabs>
        <w:jc w:val="both"/>
        <w:ind w:left="1362" w:right="77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más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3000" w:right="301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DÉCIMO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SEGUN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669" w:right="267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DIRECTO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0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Durará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6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6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22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6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cluirá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80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ü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más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ra: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igir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8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362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Ejercer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2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(7)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6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804" w:right="281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DÉCIMO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TERCERO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CONS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62" w:right="76" w:hanging="96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62" w:right="67" w:hanging="96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Está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cinco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left"/>
        <w:ind w:left="1513" w:right="80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3" w:right="77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055" w:right="96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42" w:right="71" w:hanging="5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7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1" w:hanging="42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3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7" w:hanging="42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65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54" w:right="416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373" w:right="239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SESO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28" w:right="353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373" w:right="239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SESO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94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0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08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10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0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8" w:hanging="40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480" w:right="349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969" w:right="297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COMI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É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3" w:hanging="126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362" w:right="7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r;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6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cinco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cinco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(5)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UL);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3" w:hanging="5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reras,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9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6" w:hanging="42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spacing w:before="29"/>
        <w:ind w:left="1513" w:right="78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3" w:hanging="5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9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7" w:hanging="42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6" w:hanging="42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5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rchi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exact" w:line="260"/>
        <w:ind w:left="1513" w:right="67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500" w:val="left"/>
        </w:tabs>
        <w:jc w:val="both"/>
        <w:ind w:left="1513" w:right="76" w:hanging="4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istro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996" w:right="3018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TERCE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504" w:right="52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COMI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ECONÓ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954" w:right="72" w:hanging="85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954" w:right="7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ros: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444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04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444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766" w:right="135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444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(1)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4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4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4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5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6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8" w:right="7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8" w:right="73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68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40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rchi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08" w:right="74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itir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00" w:val="left"/>
        </w:tabs>
        <w:jc w:val="both"/>
        <w:ind w:left="1408" w:right="77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0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08" w:right="72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rcha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00" w:val="left"/>
        </w:tabs>
        <w:jc w:val="both"/>
        <w:ind w:left="140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00" w:val="left"/>
        </w:tabs>
        <w:jc w:val="both"/>
        <w:ind w:left="1408" w:right="78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Fiscal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408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Fiscal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400" w:val="left"/>
        </w:tabs>
        <w:jc w:val="both"/>
        <w:ind w:left="1408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48" w:right="79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528" w:right="6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07" w:right="362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552" w:right="56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COMI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NIFI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É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CIENTÍFI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OLÓG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0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6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ros: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0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85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1945" w:right="76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(1)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  <w:tab/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(2)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85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85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20" w:right="82" w:hanging="286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954" w:right="73" w:hanging="85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88" w:right="419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640" w:right="265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lineRule="auto" w:line="344"/>
        <w:ind w:left="3497" w:right="3511" w:firstLine="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35" w:right="73" w:hanging="113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235" w:right="79" w:hanging="113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ría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74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itida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480" w:right="349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534" w:right="255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2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6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r;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80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5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8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0" w:hanging="141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13" w:right="75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lúe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lsan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5" w:right="3546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194" w:right="320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ENTOS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8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7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6" w:hanging="141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4188" w:right="419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41"/>
        <w:ind w:left="2661" w:right="267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Ñ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lineRule="auto" w:line="275"/>
        <w:ind w:left="3473" w:right="3482" w:hanging="3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NOR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ENE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8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rÍ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3" w:hanging="141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4" w:right="8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20" w:right="6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2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1" w:right="354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8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cido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lorar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rez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(1)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80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5" w:right="3546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547" w:right="15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DOS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É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DIPL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TÍTULOS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1" w:right="77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1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51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60"/>
        <w:ind w:left="1513" w:right="607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cialista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5"/>
        <w:ind w:left="151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6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6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7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69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54" w:right="416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53" w:right="66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NTÍFI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OC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ESOR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61" w:right="357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395" w:right="240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NSTITUTOS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513" w:right="77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1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13" w:right="3527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055" w:right="306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OC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5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8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5" w:right="3545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234" w:right="225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SESOR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2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13" w:right="73" w:hanging="1411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ivers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ios,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21" w:right="413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lineRule="auto" w:line="448"/>
        <w:ind w:left="2784" w:right="279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DOCEN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7"/>
        <w:ind w:left="3120" w:right="313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OCENTE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70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825" w:right="78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140" w:val="left"/>
        </w:tabs>
        <w:jc w:val="both"/>
        <w:ind w:left="1825" w:right="73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  <w:tab/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0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ias,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7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7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lineRule="auto" w:line="396"/>
        <w:ind w:left="3250" w:right="323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"/>
        <w:ind w:left="124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82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98"/>
        <w:ind w:left="182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2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8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5" w:hanging="1702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825" w:right="79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44"/>
        <w:ind w:left="2503" w:right="421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63"/>
        <w:ind w:left="1825" w:right="69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jero,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6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itido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0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415" w:right="3546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959" w:right="109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BLI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DOCENTES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7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7" w:hanging="361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2109" w:right="71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81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3" w:hanging="42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ciarse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9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remo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80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100" w:val="left"/>
        </w:tabs>
        <w:jc w:val="both"/>
        <w:ind w:left="2109" w:right="77" w:hanging="361"/>
      </w:pP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5" w:hanging="361"/>
      </w:pP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rsos,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6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rfeccio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siemp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100" w:val="left"/>
        </w:tabs>
        <w:jc w:val="both"/>
        <w:ind w:left="2109" w:right="77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100" w:val="left"/>
        </w:tabs>
        <w:jc w:val="both"/>
        <w:spacing w:lineRule="exact" w:line="260"/>
        <w:ind w:left="2109" w:right="72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j)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6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k)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100" w:val="left"/>
        </w:tabs>
        <w:jc w:val="both"/>
        <w:ind w:left="2109" w:right="73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retiro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9" w:hanging="36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109" w:right="76" w:hanging="361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2109" w:right="76" w:hanging="361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44"/>
        <w:ind w:left="1748" w:right="2789" w:firstLine="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3"/>
        <w:ind w:left="124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9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6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82" w:right="7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82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Dar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7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740" w:val="left"/>
        </w:tabs>
        <w:jc w:val="both"/>
        <w:ind w:left="1758" w:right="79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8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740" w:val="left"/>
        </w:tabs>
        <w:jc w:val="both"/>
        <w:ind w:left="1758" w:right="6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740" w:val="left"/>
        </w:tabs>
        <w:jc w:val="both"/>
        <w:ind w:left="1758" w:right="76" w:hanging="360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98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740" w:val="left"/>
        </w:tabs>
        <w:jc w:val="both"/>
        <w:spacing w:before="29"/>
        <w:ind w:left="1758" w:right="7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82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rchi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82" w:right="6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ñ)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9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8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ipo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1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rés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9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Articul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740" w:val="left"/>
        </w:tabs>
        <w:jc w:val="both"/>
        <w:ind w:left="1758" w:right="81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9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8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(7)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7" w:hanging="360"/>
      </w:pP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w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(7)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58" w:right="71" w:hanging="360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x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(7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4068" w:right="419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321" w:right="345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938" w:right="3074" w:firstLine="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3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tricula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4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1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2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68" w:hanging="1702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lar,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 w:lineRule="auto" w:line="396"/>
        <w:ind w:left="3603" w:right="347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65"/>
        <w:ind w:left="1945" w:right="74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9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45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4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907" w:right="184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945" w:right="1273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35" w:right="3546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321" w:right="233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CONDICIO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trario.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9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70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825" w:right="7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825" w:right="77" w:hanging="17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487" w:right="362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638" w:right="177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DEB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6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4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80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rtad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323" w:right="79" w:hanging="541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5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spacing w:lineRule="exact" w:line="260"/>
        <w:ind w:left="2291" w:right="77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8" w:hanging="466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0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8" w:hanging="466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spacing w:before="29"/>
        <w:ind w:left="2291" w:right="72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trib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69" w:hanging="466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(4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9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4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82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7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8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rescr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5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iembros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2323" w:right="76" w:hanging="541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rferir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82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6" w:hanging="46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280" w:val="left"/>
        </w:tabs>
        <w:jc w:val="both"/>
        <w:ind w:left="2291" w:right="73" w:hanging="466"/>
        <w:sectPr>
          <w:pgMar w:header="741" w:footer="1042" w:top="1060" w:bottom="280" w:left="1720" w:right="1020"/>
          <w:pgSz w:w="12260" w:h="15860"/>
        </w:sectPr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241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41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400" w:val="left"/>
        </w:tabs>
        <w:jc w:val="both"/>
        <w:ind w:left="2411" w:right="73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400" w:val="left"/>
        </w:tabs>
        <w:jc w:val="both"/>
        <w:ind w:left="2411" w:right="75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2400" w:val="left"/>
        </w:tabs>
        <w:jc w:val="both"/>
        <w:ind w:left="2411" w:right="72" w:hanging="46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Asistir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21" w:right="363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QUINTO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174" w:right="218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NES</w:t>
      </w:r>
      <w:r>
        <w:rPr>
          <w:rFonts w:cs="Arial" w:hAnsi="Arial" w:eastAsia="Arial" w:ascii="Arial"/>
          <w:b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9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7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4221" w:right="423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553" w:right="256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28" w:right="353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455" w:right="247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ONT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VEN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02" w:right="78" w:hanging="150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Darán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 w:right="77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4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9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2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8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recint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2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Acción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79"/>
      </w:pPr>
      <w:r>
        <w:rPr>
          <w:rFonts w:cs="Arial" w:hAnsi="Arial" w:eastAsia="Arial" w:ascii="Arial"/>
          <w:b/>
          <w:spacing w:val="1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9" w:hanging="223"/>
      </w:pPr>
      <w:r>
        <w:rPr>
          <w:rFonts w:cs="Arial" w:hAnsi="Arial" w:eastAsia="Arial" w:ascii="Arial"/>
          <w:b/>
          <w:spacing w:val="1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379"/>
      </w:pPr>
      <w:r>
        <w:rPr>
          <w:rFonts w:cs="Arial" w:hAnsi="Arial" w:eastAsia="Arial" w:ascii="Arial"/>
          <w:b/>
          <w:spacing w:val="1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sz w:val="24"/>
          <w:szCs w:val="24"/>
        </w:rPr>
        <w:t>.</w:t>
      </w:r>
      <w:r>
        <w:rPr>
          <w:rFonts w:cs="Arial" w:hAnsi="Arial" w:eastAsia="Arial" w:ascii="Arial"/>
          <w:b/>
          <w:spacing w:val="-44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20" w:right="146" w:hanging="28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520" w:right="78" w:hanging="286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Uso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520" w:right="77" w:hanging="286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6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78" w:hanging="36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20" w:right="68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lineRule="auto" w:line="344"/>
        <w:ind w:left="3497" w:right="3511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CIONES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81" w:right="98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exact" w:line="260"/>
        <w:ind w:left="160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564" w:right="1635"/>
      </w:pP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8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reinci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02"/>
      </w:pP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602" w:right="75" w:hanging="150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54" w:right="416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X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121" w:right="213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RÉGIMEN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ECONÓ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61" w:right="357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688" w:right="270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ONIO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62" w:right="77" w:hanging="1560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cisco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isaca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r: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7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542" w:right="70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9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1600" w:val="left"/>
        </w:tabs>
        <w:jc w:val="both"/>
        <w:ind w:left="1602" w:right="74" w:hanging="360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remu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602" w:right="76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réstit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sido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60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13" w:right="3527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PÍTULO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225" w:right="224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ROG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CIONES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UPUE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UNIVERSI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igirá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AE)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Ór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Ór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(3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iembros.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(6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AE).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ramaci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rcarse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s: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rsalid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7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trol,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7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8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3501" w:right="351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TERCE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541" w:right="255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142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2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résti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cieros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relac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AE)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igirá,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607" w:right="362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707" w:right="272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Z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4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rará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iscali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0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514" w:right="380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XII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114" w:right="140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HU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921" w:right="321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RIMERO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314" w:right="2608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7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izará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3480" w:right="349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SEGUN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75" w:right="29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EGURI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21" w:right="413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388" w:right="239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BIEN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OC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528" w:right="353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PRIME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514" w:right="153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BIEN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NTIL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945" w:right="8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sico,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sciti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1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til.</w:t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6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tiles,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9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09" w:right="411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XIV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439" w:right="487" w:hanging="3925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ORTE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ierno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2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5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945" w:right="8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4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2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ivers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0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67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-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Oli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678"/>
      </w:pPr>
      <w:r>
        <w:rPr>
          <w:rFonts w:cs="Arial" w:hAnsi="Arial" w:eastAsia="Arial" w:ascii="Arial"/>
          <w:b/>
          <w:sz w:val="24"/>
          <w:szCs w:val="24"/>
        </w:rPr>
        <w:t>b)</w:t>
      </w:r>
      <w:r>
        <w:rPr>
          <w:rFonts w:cs="Arial" w:hAnsi="Arial" w:eastAsia="Arial" w:ascii="Arial"/>
          <w:b/>
          <w:spacing w:val="-36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Ferias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</w:t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678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-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464"/>
        <w:ind w:left="2678" w:right="3209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-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lk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-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8"/>
        <w:ind w:left="2678"/>
      </w:pPr>
      <w:r>
        <w:rPr>
          <w:rFonts w:cs="Arial" w:hAnsi="Arial" w:eastAsia="Arial" w:ascii="Arial"/>
          <w:b/>
          <w:spacing w:val="-1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sz w:val="24"/>
          <w:szCs w:val="24"/>
        </w:rPr>
        <w:t>)</w:t>
      </w:r>
      <w:r>
        <w:rPr>
          <w:rFonts w:cs="Arial" w:hAnsi="Arial" w:eastAsia="Arial" w:ascii="Arial"/>
          <w:b/>
          <w:spacing w:val="-46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42" w:right="415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892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6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INF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TU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QUI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8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945" w:right="78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4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09" w:right="411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XVI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634" w:right="1654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ENTI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8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jur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2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   </w:t>
      </w:r>
      <w:r>
        <w:rPr>
          <w:rFonts w:cs="Arial" w:hAnsi="Arial" w:eastAsia="Arial" w:ascii="Arial"/>
          <w:b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2189" w:right="2291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clusivo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2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275"/>
        <w:ind w:left="2587" w:right="71" w:hanging="3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jeras.</w:t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2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lame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0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trali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9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jeras,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945" w:right="79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221" w:right="387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X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VII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988" w:right="100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DERECH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CONSTITU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ERSID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3734" w:right="3749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PITULO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ÚNICO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353" w:right="665" w:hanging="366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FUERO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NVIOL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B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ILI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RECINTOS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69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cipi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racció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5" w:hanging="1843"/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les.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945" w:right="73" w:hanging="1843"/>
        <w:sectPr>
          <w:pgMar w:header="741" w:footer="1042" w:top="1060" w:bottom="280" w:left="1600" w:right="1020"/>
          <w:pgSz w:w="12260" w:h="15860"/>
        </w:sectPr>
      </w:pP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tícu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igila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02" w:right="612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SITOR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7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ü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602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TOR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7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/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jerar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trarias.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8"/>
          <w:szCs w:val="28"/>
        </w:rPr>
        <w:jc w:val="both"/>
        <w:ind w:left="102" w:right="7737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POR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: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82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2545"/>
      </w:pP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isac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7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iez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568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2" w:right="596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RECTOR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3643"/>
      </w:pP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rnich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3643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SEC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RIO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ERSI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sectPr>
      <w:pgMar w:header="741" w:footer="1042" w:top="1060" w:bottom="280" w:left="1600" w:right="1020"/>
      <w:pgSz w:w="12260" w:h="1586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41.58pt;margin-top:729pt;width:16pt;height:14pt;mso-position-horizontal-relative:page;mso-position-vertical-relative:page;z-index:-233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b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14.55pt;margin-top:51.35pt;width:400.7pt;height:1.85pt;mso-position-horizontal-relative:page;mso-position-vertical-relative:page;z-index:-2340" coordorigin="2291,1027" coordsize="8014,37">
          <v:shape style="position:absolute;left:2291;top:1027;width:8014;height:37" coordorigin="2291,1027" coordsize="8014,37" path="m2291,1064l10305,1027e" filled="f" stroked="t" strokeweight="0.75pt" strokecolor="#000000">
            <v:path arrowok="t"/>
          </v:shape>
          <w10:wrap type="none"/>
        </v:group>
      </w:pict>
    </w:r>
    <w:r>
      <w:pict>
        <v:shape type="#_x0000_t202" style="position:absolute;margin-left:103.3pt;margin-top:36.0444pt;width:433.948pt;height:14pt;mso-position-horizontal-relative:page;mso-position-vertical-relative:page;z-index:-2339" filled="f" stroked="f">
          <v:textbox inset="0,0,0,0">
            <w:txbxContent>
              <w:p>
                <w:pPr>
                  <w:rPr>
                    <w:rFonts w:cs="Monotype Corsiva" w:hAnsi="Monotype Corsiva" w:eastAsia="Monotype Corsiva" w:ascii="Monotype Corsiva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Estatuto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Or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2"/>
                    <w:w w:val="100"/>
                    <w:position w:val="2"/>
                    <w:sz w:val="24"/>
                    <w:szCs w:val="24"/>
                  </w:rPr>
                  <w:t>g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ánico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de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la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Universidad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1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Ma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2"/>
                    <w:w w:val="100"/>
                    <w:position w:val="2"/>
                    <w:sz w:val="24"/>
                    <w:szCs w:val="24"/>
                  </w:rPr>
                  <w:t>y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or,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Real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y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Pontificia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1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de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San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2"/>
                    <w:w w:val="100"/>
                    <w:position w:val="2"/>
                    <w:sz w:val="24"/>
                    <w:szCs w:val="24"/>
                  </w:rPr>
                  <w:t>F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rancisco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Xavier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de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 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Chuqui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2"/>
                    <w:w w:val="100"/>
                    <w:position w:val="2"/>
                    <w:sz w:val="24"/>
                    <w:szCs w:val="24"/>
                  </w:rPr>
                  <w:t>s</w:t>
                </w:r>
                <w:r>
                  <w:rPr>
                    <w:rFonts w:cs="Monotype Corsiva" w:hAnsi="Monotype Corsiva" w:eastAsia="Monotype Corsiva" w:ascii="Monotype Corsiva"/>
                    <w:i/>
                    <w:spacing w:val="0"/>
                    <w:w w:val="100"/>
                    <w:position w:val="2"/>
                    <w:sz w:val="24"/>
                    <w:szCs w:val="24"/>
                  </w:rPr>
                  <w:t>aca</w:t>
                </w:r>
                <w:r>
                  <w:rPr>
                    <w:rFonts w:cs="Monotype Corsiva" w:hAnsi="Monotype Corsiva" w:eastAsia="Monotype Corsiva" w:ascii="Monotype Corsiva"/>
                    <w:spacing w:val="0"/>
                    <w:w w:val="100"/>
                    <w:position w:val="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